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"/>
        <w:gridCol w:w="6"/>
        <w:gridCol w:w="12886"/>
      </w:tblGrid>
      <w:tr w:rsidR="005657CE" w14:paraId="30804470" w14:textId="77777777" w:rsidTr="00643CEE">
        <w:trPr>
          <w:trHeight w:val="18"/>
        </w:trPr>
        <w:tc>
          <w:tcPr>
            <w:tcW w:w="18" w:type="dxa"/>
          </w:tcPr>
          <w:p w14:paraId="3F44D624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6" w:type="dxa"/>
          </w:tcPr>
          <w:p w14:paraId="4ED803BC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12886" w:type="dxa"/>
          </w:tcPr>
          <w:p w14:paraId="50142946" w14:textId="77777777" w:rsidR="005657CE" w:rsidRDefault="005657CE">
            <w:pPr>
              <w:pStyle w:val="EmptyCellLayoutStyle"/>
              <w:spacing w:after="0" w:line="240" w:lineRule="auto"/>
            </w:pPr>
          </w:p>
        </w:tc>
      </w:tr>
      <w:tr w:rsidR="005657CE" w14:paraId="43B85258" w14:textId="77777777" w:rsidTr="00643CEE">
        <w:trPr>
          <w:trHeight w:val="312"/>
        </w:trPr>
        <w:tc>
          <w:tcPr>
            <w:tcW w:w="18" w:type="dxa"/>
          </w:tcPr>
          <w:p w14:paraId="6CD1CA2F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6" w:type="dxa"/>
          </w:tcPr>
          <w:p w14:paraId="474667CF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12886" w:type="dxa"/>
          </w:tcPr>
          <w:p w14:paraId="7309380D" w14:textId="77777777" w:rsidR="005657CE" w:rsidRDefault="005657CE">
            <w:pPr>
              <w:pStyle w:val="EmptyCellLayoutStyle"/>
              <w:spacing w:after="0" w:line="240" w:lineRule="auto"/>
            </w:pPr>
          </w:p>
        </w:tc>
      </w:tr>
      <w:tr w:rsidR="0030186B" w14:paraId="1DF4E629" w14:textId="77777777" w:rsidTr="00643CEE">
        <w:tc>
          <w:tcPr>
            <w:tcW w:w="18" w:type="dxa"/>
          </w:tcPr>
          <w:p w14:paraId="113BCB1F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12892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466"/>
              <w:gridCol w:w="145"/>
              <w:gridCol w:w="10276"/>
            </w:tblGrid>
            <w:tr w:rsidR="0030186B" w14:paraId="0CE2ECE5" w14:textId="77777777" w:rsidTr="0030186B">
              <w:trPr>
                <w:trHeight w:val="282"/>
              </w:trPr>
              <w:tc>
                <w:tcPr>
                  <w:tcW w:w="24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DEC0CE0" w14:textId="77777777" w:rsidR="005657CE" w:rsidRDefault="00000000">
                  <w:pPr>
                    <w:spacing w:after="0" w:line="240" w:lineRule="auto"/>
                  </w:pPr>
                  <w:r>
                    <w:rPr>
                      <w:rFonts w:ascii="Roboto" w:eastAsia="Roboto" w:hAnsi="Roboto"/>
                      <w:b/>
                      <w:color w:val="000000"/>
                      <w:sz w:val="22"/>
                    </w:rPr>
                    <w:t>Technical Skills</w:t>
                  </w:r>
                  <w:r>
                    <w:rPr>
                      <w:rFonts w:ascii="Roboto" w:eastAsia="Roboto" w:hAnsi="Roboto"/>
                      <w:b/>
                      <w:color w:val="000000"/>
                    </w:rPr>
                    <w:t>:</w:t>
                  </w:r>
                </w:p>
              </w:tc>
            </w:tr>
            <w:tr w:rsidR="005657CE" w14:paraId="694360EE" w14:textId="77777777">
              <w:trPr>
                <w:trHeight w:val="282"/>
              </w:trPr>
              <w:tc>
                <w:tcPr>
                  <w:tcW w:w="246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8A6BE7E" w14:textId="77777777" w:rsidR="005657CE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Webframework.ReactJS</w:t>
                  </w:r>
                  <w:proofErr w:type="spellEnd"/>
                </w:p>
              </w:tc>
              <w:tc>
                <w:tcPr>
                  <w:tcW w:w="14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FE6D58B" w14:textId="77777777" w:rsidR="005657CE" w:rsidRDefault="00000000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:</w:t>
                  </w:r>
                </w:p>
              </w:tc>
              <w:tc>
                <w:tcPr>
                  <w:tcW w:w="102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59B1362" w14:textId="77777777" w:rsidR="005657CE" w:rsidRDefault="00000000">
                  <w:pPr>
                    <w:spacing w:after="0" w:line="240" w:lineRule="auto"/>
                  </w:pPr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Using this Built the </w:t>
                  </w:r>
                  <w:proofErr w:type="spell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WebPages</w:t>
                  </w:r>
                  <w:proofErr w:type="spell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. </w:t>
                  </w:r>
                </w:p>
              </w:tc>
            </w:tr>
            <w:tr w:rsidR="005657CE" w14:paraId="35326C92" w14:textId="77777777">
              <w:trPr>
                <w:trHeight w:val="282"/>
              </w:trPr>
              <w:tc>
                <w:tcPr>
                  <w:tcW w:w="246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8EA6B7E" w14:textId="77777777" w:rsidR="005657CE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Java.CoreJava</w:t>
                  </w:r>
                  <w:proofErr w:type="spellEnd"/>
                </w:p>
              </w:tc>
              <w:tc>
                <w:tcPr>
                  <w:tcW w:w="14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42AA33B" w14:textId="77777777" w:rsidR="005657CE" w:rsidRDefault="00000000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:</w:t>
                  </w:r>
                </w:p>
              </w:tc>
              <w:tc>
                <w:tcPr>
                  <w:tcW w:w="102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2C4DBD5" w14:textId="77777777" w:rsidR="005657CE" w:rsidRDefault="00000000">
                  <w:pPr>
                    <w:spacing w:after="0" w:line="240" w:lineRule="auto"/>
                  </w:pPr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Intermediate Level </w:t>
                  </w:r>
                  <w:proofErr w:type="gram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Of</w:t>
                  </w:r>
                  <w:proofErr w:type="gram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Knowledge </w:t>
                  </w:r>
                </w:p>
              </w:tc>
            </w:tr>
            <w:tr w:rsidR="005657CE" w14:paraId="1B7F0358" w14:textId="77777777">
              <w:trPr>
                <w:trHeight w:val="282"/>
              </w:trPr>
              <w:tc>
                <w:tcPr>
                  <w:tcW w:w="246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A7BEFFB" w14:textId="77777777" w:rsidR="005657CE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Database.MSSQL</w:t>
                  </w:r>
                  <w:proofErr w:type="spellEnd"/>
                </w:p>
              </w:tc>
              <w:tc>
                <w:tcPr>
                  <w:tcW w:w="14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FB2734F" w14:textId="77777777" w:rsidR="005657CE" w:rsidRDefault="00000000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:</w:t>
                  </w:r>
                </w:p>
              </w:tc>
              <w:tc>
                <w:tcPr>
                  <w:tcW w:w="102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BFE7297" w14:textId="77777777" w:rsidR="005657CE" w:rsidRDefault="00000000">
                  <w:pPr>
                    <w:spacing w:after="0" w:line="240" w:lineRule="auto"/>
                  </w:pPr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Worked with All Kind of Queries.  </w:t>
                  </w:r>
                </w:p>
              </w:tc>
            </w:tr>
          </w:tbl>
          <w:p w14:paraId="72AFFD70" w14:textId="77777777" w:rsidR="005657CE" w:rsidRDefault="005657CE">
            <w:pPr>
              <w:spacing w:after="0" w:line="240" w:lineRule="auto"/>
            </w:pPr>
          </w:p>
        </w:tc>
      </w:tr>
      <w:tr w:rsidR="005657CE" w14:paraId="1838D24C" w14:textId="77777777" w:rsidTr="00643CEE">
        <w:trPr>
          <w:trHeight w:val="778"/>
        </w:trPr>
        <w:tc>
          <w:tcPr>
            <w:tcW w:w="18" w:type="dxa"/>
          </w:tcPr>
          <w:p w14:paraId="572E77AD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6" w:type="dxa"/>
          </w:tcPr>
          <w:p w14:paraId="2CB21E50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12886" w:type="dxa"/>
          </w:tcPr>
          <w:p w14:paraId="48419D35" w14:textId="77777777" w:rsidR="005657CE" w:rsidRDefault="005657CE">
            <w:pPr>
              <w:pStyle w:val="EmptyCellLayoutStyle"/>
              <w:spacing w:after="0" w:line="240" w:lineRule="auto"/>
            </w:pPr>
          </w:p>
        </w:tc>
      </w:tr>
      <w:tr w:rsidR="0030186B" w14:paraId="234F19B0" w14:textId="77777777" w:rsidTr="00643CEE">
        <w:tc>
          <w:tcPr>
            <w:tcW w:w="18" w:type="dxa"/>
          </w:tcPr>
          <w:p w14:paraId="56E8717E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12892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191"/>
              <w:gridCol w:w="10694"/>
            </w:tblGrid>
            <w:tr w:rsidR="0030186B" w14:paraId="73FAED6F" w14:textId="77777777" w:rsidTr="0030186B">
              <w:trPr>
                <w:trHeight w:val="282"/>
              </w:trPr>
              <w:tc>
                <w:tcPr>
                  <w:tcW w:w="219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56DE58" w14:textId="77777777" w:rsidR="005657CE" w:rsidRDefault="00000000">
                  <w:pPr>
                    <w:spacing w:after="0" w:line="240" w:lineRule="auto"/>
                  </w:pPr>
                  <w:r>
                    <w:rPr>
                      <w:rFonts w:ascii="Roboto" w:eastAsia="Roboto" w:hAnsi="Roboto"/>
                      <w:b/>
                      <w:color w:val="000000"/>
                      <w:sz w:val="22"/>
                    </w:rPr>
                    <w:t>Education Details:</w:t>
                  </w:r>
                </w:p>
              </w:tc>
            </w:tr>
            <w:tr w:rsidR="005657CE" w14:paraId="3A9A8509" w14:textId="77777777">
              <w:trPr>
                <w:trHeight w:val="282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C73A977" w14:textId="77777777" w:rsidR="005657CE" w:rsidRDefault="005657CE">
                  <w:pPr>
                    <w:spacing w:after="0" w:line="240" w:lineRule="auto"/>
                  </w:pPr>
                </w:p>
              </w:tc>
              <w:tc>
                <w:tcPr>
                  <w:tcW w:w="1069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C393B07" w14:textId="77777777" w:rsidR="005657CE" w:rsidRDefault="00000000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720" w:hanging="360"/>
                  </w:pPr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Graduation/Under Graduation from </w:t>
                  </w:r>
                  <w:proofErr w:type="spell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Siddaganga</w:t>
                  </w:r>
                  <w:proofErr w:type="spell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Institute </w:t>
                  </w:r>
                  <w:proofErr w:type="gram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Of</w:t>
                  </w:r>
                  <w:proofErr w:type="gram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Technology, </w:t>
                  </w:r>
                  <w:proofErr w:type="spell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Tumkur</w:t>
                  </w:r>
                  <w:proofErr w:type="spell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passed in 2022</w:t>
                  </w:r>
                </w:p>
              </w:tc>
            </w:tr>
            <w:tr w:rsidR="005657CE" w14:paraId="2589215E" w14:textId="77777777">
              <w:trPr>
                <w:trHeight w:val="282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EE9019" w14:textId="77777777" w:rsidR="005657CE" w:rsidRDefault="005657CE">
                  <w:pPr>
                    <w:spacing w:after="0" w:line="240" w:lineRule="auto"/>
                  </w:pPr>
                </w:p>
              </w:tc>
              <w:tc>
                <w:tcPr>
                  <w:tcW w:w="1069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1AE326" w14:textId="77777777" w:rsidR="005657CE" w:rsidRDefault="00000000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720" w:hanging="360"/>
                  </w:pPr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Diploma from VISSJ Govt Polytechnic, Bhadravathi passed in 2019</w:t>
                  </w:r>
                </w:p>
              </w:tc>
            </w:tr>
            <w:tr w:rsidR="005657CE" w14:paraId="4E22A3F5" w14:textId="77777777">
              <w:trPr>
                <w:trHeight w:val="282"/>
              </w:trPr>
              <w:tc>
                <w:tcPr>
                  <w:tcW w:w="219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8D1D098" w14:textId="77777777" w:rsidR="005657CE" w:rsidRDefault="005657CE">
                  <w:pPr>
                    <w:spacing w:after="0" w:line="240" w:lineRule="auto"/>
                  </w:pPr>
                </w:p>
              </w:tc>
              <w:tc>
                <w:tcPr>
                  <w:tcW w:w="1069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3C0899" w14:textId="77777777" w:rsidR="005657CE" w:rsidRDefault="00000000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720" w:hanging="360"/>
                  </w:pPr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10th Grade from Sri Sathya Sai Academy </w:t>
                  </w:r>
                  <w:proofErr w:type="gram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Of</w:t>
                  </w:r>
                  <w:proofErr w:type="gram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Integrated Education, Bhadravathi (KSEEB) passed in 2016</w:t>
                  </w:r>
                </w:p>
              </w:tc>
            </w:tr>
          </w:tbl>
          <w:p w14:paraId="21F8C7B2" w14:textId="77777777" w:rsidR="005657CE" w:rsidRDefault="005657CE">
            <w:pPr>
              <w:spacing w:after="0" w:line="240" w:lineRule="auto"/>
            </w:pPr>
          </w:p>
        </w:tc>
      </w:tr>
      <w:tr w:rsidR="005657CE" w14:paraId="1C8C8C08" w14:textId="77777777" w:rsidTr="00643CEE">
        <w:trPr>
          <w:trHeight w:val="540"/>
        </w:trPr>
        <w:tc>
          <w:tcPr>
            <w:tcW w:w="18" w:type="dxa"/>
          </w:tcPr>
          <w:p w14:paraId="2C99426A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6" w:type="dxa"/>
          </w:tcPr>
          <w:p w14:paraId="0E95AF4F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12886" w:type="dxa"/>
          </w:tcPr>
          <w:p w14:paraId="1F73122A" w14:textId="77777777" w:rsidR="005657CE" w:rsidRDefault="005657CE">
            <w:pPr>
              <w:pStyle w:val="EmptyCellLayoutStyle"/>
              <w:spacing w:after="0" w:line="240" w:lineRule="auto"/>
            </w:pPr>
          </w:p>
        </w:tc>
      </w:tr>
      <w:tr w:rsidR="005657CE" w14:paraId="311D7226" w14:textId="77777777" w:rsidTr="00643CEE">
        <w:tc>
          <w:tcPr>
            <w:tcW w:w="18" w:type="dxa"/>
          </w:tcPr>
          <w:p w14:paraId="56E4E047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6" w:type="dxa"/>
          </w:tcPr>
          <w:p w14:paraId="257CE7AD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1288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191"/>
              <w:gridCol w:w="10694"/>
            </w:tblGrid>
            <w:tr w:rsidR="0030186B" w14:paraId="1D3C1AF0" w14:textId="77777777" w:rsidTr="0030186B">
              <w:trPr>
                <w:trHeight w:val="288"/>
              </w:trPr>
              <w:tc>
                <w:tcPr>
                  <w:tcW w:w="219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D09032" w14:textId="77777777" w:rsidR="005657CE" w:rsidRDefault="00000000">
                  <w:pPr>
                    <w:spacing w:after="0" w:line="240" w:lineRule="auto"/>
                  </w:pPr>
                  <w:r>
                    <w:rPr>
                      <w:rFonts w:ascii="Roboto" w:eastAsia="Roboto" w:hAnsi="Roboto"/>
                      <w:b/>
                      <w:color w:val="000000"/>
                      <w:sz w:val="22"/>
                    </w:rPr>
                    <w:t>Professional Experience Details:</w:t>
                  </w:r>
                </w:p>
              </w:tc>
            </w:tr>
            <w:tr w:rsidR="005657CE" w14:paraId="731EE1C3" w14:textId="77777777">
              <w:trPr>
                <w:trHeight w:val="288"/>
              </w:trPr>
              <w:tc>
                <w:tcPr>
                  <w:tcW w:w="2191" w:type="dxa"/>
                  <w:tcBorders>
                    <w:top w:val="single" w:sz="3" w:space="0" w:color="FFFFFF"/>
                    <w:left w:val="single" w:sz="3" w:space="0" w:color="FFFFFF"/>
                    <w:bottom w:val="single" w:sz="3" w:space="0" w:color="FFFFFF"/>
                    <w:right w:val="single" w:sz="3" w:space="0" w:color="FFFFFF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E22967" w14:textId="77777777" w:rsidR="005657CE" w:rsidRDefault="005657CE">
                  <w:pPr>
                    <w:spacing w:after="0" w:line="240" w:lineRule="auto"/>
                  </w:pPr>
                </w:p>
              </w:tc>
              <w:tc>
                <w:tcPr>
                  <w:tcW w:w="10694" w:type="dxa"/>
                  <w:tcBorders>
                    <w:top w:val="single" w:sz="3" w:space="0" w:color="FFFFFF"/>
                    <w:left w:val="single" w:sz="3" w:space="0" w:color="FFFFFF"/>
                    <w:bottom w:val="single" w:sz="3" w:space="0" w:color="FFFFFF"/>
                    <w:right w:val="single" w:sz="3" w:space="0" w:color="FFFFFF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64C2B0" w14:textId="77777777" w:rsidR="005657CE" w:rsidRPr="00BE3565" w:rsidRDefault="00000000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720" w:hanging="360"/>
                  </w:pPr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Working as Associate Developer in </w:t>
                  </w:r>
                  <w:proofErr w:type="spell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GalaxeE</w:t>
                  </w:r>
                  <w:proofErr w:type="spell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Solutions </w:t>
                  </w:r>
                  <w:proofErr w:type="spell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Pvt.Ltd</w:t>
                  </w:r>
                  <w:proofErr w:type="spell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since 08/01/2022</w:t>
                  </w:r>
                </w:p>
                <w:p w14:paraId="705B2171" w14:textId="2431B2BB" w:rsidR="00BE3565" w:rsidRDefault="00BE3565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720" w:hanging="360"/>
                  </w:pPr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Worked </w:t>
                  </w:r>
                  <w:proofErr w:type="gram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with  Both</w:t>
                  </w:r>
                  <w:proofErr w:type="gram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</w:t>
                  </w:r>
                  <w:proofErr w:type="spell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FrontEnd</w:t>
                  </w:r>
                  <w:proofErr w:type="spell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and </w:t>
                  </w:r>
                  <w:proofErr w:type="spell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BackEnd</w:t>
                  </w:r>
                  <w:proofErr w:type="spell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 xml:space="preserve"> Projects, Using Java, React JS, </w:t>
                  </w:r>
                  <w:proofErr w:type="spellStart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SpringBoot</w:t>
                  </w:r>
                  <w:proofErr w:type="spellEnd"/>
                  <w:r>
                    <w:rPr>
                      <w:rFonts w:ascii="Roboto" w:eastAsia="Roboto" w:hAnsi="Roboto"/>
                      <w:color w:val="000000"/>
                      <w:sz w:val="22"/>
                    </w:rPr>
                    <w:t>, MySQL, HTML, CSS.</w:t>
                  </w:r>
                </w:p>
              </w:tc>
            </w:tr>
            <w:tr w:rsidR="0030186B" w14:paraId="247B0E40" w14:textId="77777777" w:rsidTr="0030186B">
              <w:trPr>
                <w:trHeight w:val="288"/>
              </w:trPr>
              <w:tc>
                <w:tcPr>
                  <w:tcW w:w="2191" w:type="dxa"/>
                  <w:gridSpan w:val="2"/>
                  <w:tcBorders>
                    <w:top w:val="single" w:sz="3" w:space="0" w:color="FFFFFF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C7DD78" w14:textId="77777777" w:rsidR="005657CE" w:rsidRDefault="005657CE">
                  <w:pPr>
                    <w:spacing w:after="0" w:line="240" w:lineRule="auto"/>
                  </w:pPr>
                </w:p>
              </w:tc>
            </w:tr>
          </w:tbl>
          <w:p w14:paraId="1FDE6034" w14:textId="77777777" w:rsidR="005657CE" w:rsidRDefault="005657CE">
            <w:pPr>
              <w:spacing w:after="0" w:line="240" w:lineRule="auto"/>
            </w:pPr>
          </w:p>
        </w:tc>
      </w:tr>
      <w:tr w:rsidR="005657CE" w14:paraId="2AE444DB" w14:textId="77777777" w:rsidTr="00643CEE">
        <w:trPr>
          <w:trHeight w:val="19"/>
        </w:trPr>
        <w:tc>
          <w:tcPr>
            <w:tcW w:w="18" w:type="dxa"/>
          </w:tcPr>
          <w:p w14:paraId="51B0EBAD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6" w:type="dxa"/>
          </w:tcPr>
          <w:p w14:paraId="0B4E3DD1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12886" w:type="dxa"/>
          </w:tcPr>
          <w:p w14:paraId="53A638F7" w14:textId="77777777" w:rsidR="005657CE" w:rsidRDefault="005657CE">
            <w:pPr>
              <w:pStyle w:val="EmptyCellLayoutStyle"/>
              <w:spacing w:after="0" w:line="240" w:lineRule="auto"/>
            </w:pPr>
          </w:p>
        </w:tc>
      </w:tr>
      <w:tr w:rsidR="005657CE" w14:paraId="2C8CC401" w14:textId="77777777" w:rsidTr="00643CEE">
        <w:tc>
          <w:tcPr>
            <w:tcW w:w="18" w:type="dxa"/>
          </w:tcPr>
          <w:p w14:paraId="12325955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6" w:type="dxa"/>
          </w:tcPr>
          <w:p w14:paraId="3099C834" w14:textId="77777777" w:rsidR="005657CE" w:rsidRDefault="005657CE">
            <w:pPr>
              <w:pStyle w:val="EmptyCellLayoutStyle"/>
              <w:spacing w:after="0" w:line="240" w:lineRule="auto"/>
            </w:pPr>
          </w:p>
        </w:tc>
        <w:tc>
          <w:tcPr>
            <w:tcW w:w="1288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295"/>
            </w:tblGrid>
            <w:tr w:rsidR="0030186B" w14:paraId="09060304" w14:textId="77777777" w:rsidTr="0030186B">
              <w:trPr>
                <w:trHeight w:val="282"/>
              </w:trPr>
              <w:tc>
                <w:tcPr>
                  <w:tcW w:w="42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6A240D2" w14:textId="791D1A73" w:rsidR="005657CE" w:rsidRDefault="005657CE">
                  <w:pPr>
                    <w:spacing w:after="0" w:line="240" w:lineRule="auto"/>
                  </w:pPr>
                </w:p>
              </w:tc>
            </w:tr>
          </w:tbl>
          <w:p w14:paraId="46AE6CB2" w14:textId="77777777" w:rsidR="005657CE" w:rsidRDefault="005657CE">
            <w:pPr>
              <w:spacing w:after="0" w:line="240" w:lineRule="auto"/>
            </w:pPr>
          </w:p>
        </w:tc>
      </w:tr>
    </w:tbl>
    <w:p w14:paraId="2F481DF3" w14:textId="77777777" w:rsidR="005657CE" w:rsidRDefault="005657CE">
      <w:pPr>
        <w:spacing w:after="0" w:line="240" w:lineRule="auto"/>
      </w:pPr>
    </w:p>
    <w:sectPr w:rsidR="005657CE">
      <w:headerReference w:type="default" r:id="rId7"/>
      <w:footerReference w:type="default" r:id="rId8"/>
      <w:pgSz w:w="14788" w:h="16833"/>
      <w:pgMar w:top="432" w:right="432" w:bottom="432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5A355" w14:textId="77777777" w:rsidR="00F01698" w:rsidRDefault="00F01698">
      <w:pPr>
        <w:spacing w:after="0" w:line="240" w:lineRule="auto"/>
      </w:pPr>
      <w:r>
        <w:separator/>
      </w:r>
    </w:p>
  </w:endnote>
  <w:endnote w:type="continuationSeparator" w:id="0">
    <w:p w14:paraId="2F3D5D0E" w14:textId="77777777" w:rsidR="00F01698" w:rsidRDefault="00F01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156"/>
      <w:gridCol w:w="2748"/>
    </w:tblGrid>
    <w:tr w:rsidR="005657CE" w14:paraId="566FA80E" w14:textId="77777777">
      <w:tc>
        <w:tcPr>
          <w:tcW w:w="10156" w:type="dxa"/>
        </w:tcPr>
        <w:p w14:paraId="04097373" w14:textId="77777777" w:rsidR="005657CE" w:rsidRDefault="005657CE">
          <w:pPr>
            <w:pStyle w:val="EmptyCellLayoutStyle"/>
            <w:spacing w:after="0" w:line="240" w:lineRule="auto"/>
          </w:pPr>
        </w:p>
      </w:tc>
      <w:tc>
        <w:tcPr>
          <w:tcW w:w="2748" w:type="dxa"/>
        </w:tcPr>
        <w:p w14:paraId="799EA6BD" w14:textId="77777777" w:rsidR="005657CE" w:rsidRDefault="005657CE">
          <w:pPr>
            <w:pStyle w:val="EmptyCellLayoutStyle"/>
            <w:spacing w:after="0" w:line="240" w:lineRule="auto"/>
          </w:pPr>
        </w:p>
      </w:tc>
    </w:tr>
    <w:tr w:rsidR="005657CE" w14:paraId="7D061BFC" w14:textId="77777777">
      <w:tc>
        <w:tcPr>
          <w:tcW w:w="10156" w:type="dxa"/>
        </w:tcPr>
        <w:p w14:paraId="148F039F" w14:textId="77777777" w:rsidR="005657CE" w:rsidRDefault="005657CE">
          <w:pPr>
            <w:pStyle w:val="EmptyCellLayoutStyle"/>
            <w:spacing w:after="0" w:line="240" w:lineRule="auto"/>
          </w:pPr>
        </w:p>
      </w:tc>
      <w:tc>
        <w:tcPr>
          <w:tcW w:w="2748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748"/>
          </w:tblGrid>
          <w:tr w:rsidR="005657CE" w14:paraId="59138546" w14:textId="77777777">
            <w:trPr>
              <w:trHeight w:val="267"/>
            </w:trPr>
            <w:tc>
              <w:tcPr>
                <w:tcW w:w="2748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4D8A98C4" w14:textId="77777777" w:rsidR="005657CE" w:rsidRDefault="00000000">
                <w:pPr>
                  <w:spacing w:after="0" w:line="240" w:lineRule="auto"/>
                  <w:jc w:val="right"/>
                </w:pPr>
                <w:proofErr w:type="gramStart"/>
                <w:r>
                  <w:rPr>
                    <w:rFonts w:ascii="Roboto" w:eastAsia="Roboto" w:hAnsi="Roboto"/>
                    <w:b/>
                    <w:color w:val="000000"/>
                  </w:rPr>
                  <w:t>Pages :</w:t>
                </w:r>
                <w:proofErr w:type="gramEnd"/>
                <w:r>
                  <w:rPr>
                    <w:rFonts w:ascii="Roboto" w:eastAsia="Roboto" w:hAnsi="Roboto"/>
                    <w:b/>
                    <w:color w:val="000000"/>
                  </w:rPr>
                  <w:t xml:space="preserve"> </w:t>
                </w:r>
                <w:r>
                  <w:rPr>
                    <w:rFonts w:ascii="Roboto" w:eastAsia="Roboto" w:hAnsi="Roboto"/>
                    <w:color w:val="000000"/>
                  </w:rPr>
                  <w:fldChar w:fldCharType="begin"/>
                </w:r>
                <w:r>
                  <w:rPr>
                    <w:rFonts w:ascii="Roboto" w:eastAsia="Roboto" w:hAnsi="Roboto"/>
                    <w:noProof/>
                    <w:color w:val="000000"/>
                  </w:rPr>
                  <w:instrText xml:space="preserve"> PAGE </w:instrText>
                </w:r>
                <w:r>
                  <w:rPr>
                    <w:rFonts w:ascii="Roboto" w:eastAsia="Roboto" w:hAnsi="Roboto"/>
                    <w:color w:val="000000"/>
                  </w:rPr>
                  <w:fldChar w:fldCharType="separate"/>
                </w:r>
                <w:r>
                  <w:rPr>
                    <w:rFonts w:ascii="Roboto" w:eastAsia="Roboto" w:hAnsi="Roboto"/>
                    <w:color w:val="000000"/>
                  </w:rPr>
                  <w:t>1</w:t>
                </w:r>
                <w:r>
                  <w:rPr>
                    <w:rFonts w:ascii="Roboto" w:eastAsia="Roboto" w:hAnsi="Roboto"/>
                    <w:color w:val="000000"/>
                  </w:rPr>
                  <w:fldChar w:fldCharType="end"/>
                </w:r>
                <w:r>
                  <w:rPr>
                    <w:rFonts w:ascii="Roboto" w:eastAsia="Roboto" w:hAnsi="Roboto"/>
                    <w:color w:val="000000"/>
                  </w:rPr>
                  <w:t xml:space="preserve"> of  </w:t>
                </w:r>
                <w:r>
                  <w:rPr>
                    <w:rFonts w:ascii="Roboto" w:eastAsia="Roboto" w:hAnsi="Roboto"/>
                    <w:color w:val="000000"/>
                  </w:rPr>
                  <w:fldChar w:fldCharType="begin"/>
                </w:r>
                <w:r>
                  <w:rPr>
                    <w:rFonts w:ascii="Roboto" w:eastAsia="Roboto" w:hAnsi="Roboto"/>
                    <w:noProof/>
                    <w:color w:val="000000"/>
                  </w:rPr>
                  <w:instrText xml:space="preserve"> NUMPAGES </w:instrText>
                </w:r>
                <w:r>
                  <w:rPr>
                    <w:rFonts w:ascii="Roboto" w:eastAsia="Roboto" w:hAnsi="Roboto"/>
                    <w:color w:val="000000"/>
                  </w:rPr>
                  <w:fldChar w:fldCharType="separate"/>
                </w:r>
                <w:r>
                  <w:rPr>
                    <w:rFonts w:ascii="Roboto" w:eastAsia="Roboto" w:hAnsi="Roboto"/>
                    <w:color w:val="000000"/>
                  </w:rPr>
                  <w:t>1</w:t>
                </w:r>
                <w:r>
                  <w:rPr>
                    <w:rFonts w:ascii="Roboto" w:eastAsia="Roboto" w:hAnsi="Roboto"/>
                    <w:color w:val="000000"/>
                  </w:rPr>
                  <w:fldChar w:fldCharType="end"/>
                </w:r>
              </w:p>
            </w:tc>
          </w:tr>
        </w:tbl>
        <w:p w14:paraId="5CECA1C0" w14:textId="77777777" w:rsidR="005657CE" w:rsidRDefault="005657CE">
          <w:pPr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B4826" w14:textId="77777777" w:rsidR="00F01698" w:rsidRDefault="00F01698">
      <w:pPr>
        <w:spacing w:after="0" w:line="240" w:lineRule="auto"/>
      </w:pPr>
      <w:r>
        <w:separator/>
      </w:r>
    </w:p>
  </w:footnote>
  <w:footnote w:type="continuationSeparator" w:id="0">
    <w:p w14:paraId="099BD2D2" w14:textId="77777777" w:rsidR="00F01698" w:rsidRDefault="00F01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8"/>
      <w:gridCol w:w="10679"/>
      <w:gridCol w:w="2206"/>
    </w:tblGrid>
    <w:tr w:rsidR="0030186B" w14:paraId="1AA0E134" w14:textId="77777777" w:rsidTr="0030186B">
      <w:tc>
        <w:tcPr>
          <w:tcW w:w="18" w:type="dxa"/>
          <w:gridSpan w:val="2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0697"/>
          </w:tblGrid>
          <w:tr w:rsidR="005657CE" w14:paraId="7B1BCD56" w14:textId="77777777">
            <w:trPr>
              <w:trHeight w:val="1114"/>
            </w:trPr>
            <w:tc>
              <w:tcPr>
                <w:tcW w:w="10697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bottom"/>
              </w:tcPr>
              <w:p w14:paraId="029A78E0" w14:textId="77777777" w:rsidR="005657CE" w:rsidRDefault="00000000">
                <w:pPr>
                  <w:spacing w:after="0" w:line="240" w:lineRule="auto"/>
                </w:pPr>
                <w:proofErr w:type="gramStart"/>
                <w:r>
                  <w:rPr>
                    <w:rFonts w:ascii="Roboto" w:eastAsia="Roboto" w:hAnsi="Roboto"/>
                    <w:b/>
                    <w:color w:val="000000"/>
                    <w:sz w:val="24"/>
                  </w:rPr>
                  <w:t>Name</w:t>
                </w:r>
                <w:r>
                  <w:rPr>
                    <w:rFonts w:ascii="Roboto" w:eastAsia="Roboto" w:hAnsi="Roboto"/>
                    <w:b/>
                    <w:color w:val="000000"/>
                    <w:sz w:val="22"/>
                  </w:rPr>
                  <w:t xml:space="preserve"> </w:t>
                </w:r>
                <w:r>
                  <w:rPr>
                    <w:rFonts w:ascii="Arial" w:eastAsia="Arial" w:hAnsi="Arial"/>
                    <w:b/>
                    <w:color w:val="000000"/>
                    <w:sz w:val="24"/>
                  </w:rPr>
                  <w:t>:</w:t>
                </w:r>
                <w:proofErr w:type="gramEnd"/>
                <w:r>
                  <w:rPr>
                    <w:rFonts w:ascii="Arial" w:eastAsia="Arial" w:hAnsi="Arial"/>
                    <w:color w:val="000000"/>
                  </w:rPr>
                  <w:t xml:space="preserve"> </w:t>
                </w:r>
                <w:r>
                  <w:rPr>
                    <w:rFonts w:ascii="Roboto" w:eastAsia="Roboto" w:hAnsi="Roboto"/>
                    <w:color w:val="000000"/>
                    <w:sz w:val="24"/>
                  </w:rPr>
                  <w:t>Bhadravathi Srinivasa Murthy, Nagendra</w:t>
                </w:r>
              </w:p>
            </w:tc>
          </w:tr>
        </w:tbl>
        <w:p w14:paraId="74A163A3" w14:textId="77777777" w:rsidR="005657CE" w:rsidRDefault="005657CE">
          <w:pPr>
            <w:spacing w:after="0" w:line="240" w:lineRule="auto"/>
          </w:pPr>
        </w:p>
      </w:tc>
      <w:tc>
        <w:tcPr>
          <w:tcW w:w="1265" w:type="dxa"/>
          <w:vMerge w:val="restart"/>
          <w:tcBorders>
            <w:top w:val="nil"/>
            <w:left w:val="nil"/>
            <w:bottom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AAE7A43" w14:textId="77777777" w:rsidR="005657CE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17BA00BF" wp14:editId="55BB5FAD">
                <wp:extent cx="1401372" cy="777881"/>
                <wp:effectExtent l="0" t="0" r="0" b="0"/>
                <wp:docPr id="1" name="img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g3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1372" cy="777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0186B" w14:paraId="102AD6FE" w14:textId="77777777" w:rsidTr="0030186B">
      <w:tc>
        <w:tcPr>
          <w:tcW w:w="18" w:type="dxa"/>
        </w:tcPr>
        <w:p w14:paraId="28EC59F0" w14:textId="77777777" w:rsidR="005657CE" w:rsidRDefault="005657CE">
          <w:pPr>
            <w:pStyle w:val="EmptyCellLayoutStyle"/>
            <w:spacing w:after="0" w:line="240" w:lineRule="auto"/>
          </w:pPr>
        </w:p>
      </w:tc>
      <w:tc>
        <w:tcPr>
          <w:tcW w:w="10679" w:type="dxa"/>
          <w:tcBorders>
            <w:top w:val="single" w:sz="9" w:space="0" w:color="000000"/>
          </w:tcBorders>
        </w:tcPr>
        <w:p w14:paraId="0E43220F" w14:textId="77777777" w:rsidR="005657CE" w:rsidRDefault="005657CE">
          <w:pPr>
            <w:pStyle w:val="EmptyCellLayoutStyle"/>
            <w:spacing w:after="0" w:line="240" w:lineRule="auto"/>
          </w:pPr>
        </w:p>
      </w:tc>
      <w:tc>
        <w:tcPr>
          <w:tcW w:w="1265" w:type="dxa"/>
          <w:vMerge/>
          <w:tcBorders>
            <w:top w:val="single" w:sz="9" w:space="0" w:color="000000"/>
          </w:tcBorders>
        </w:tcPr>
        <w:p w14:paraId="407E5312" w14:textId="77777777" w:rsidR="005657CE" w:rsidRDefault="005657CE"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 w16cid:durableId="1184437828">
    <w:abstractNumId w:val="0"/>
  </w:num>
  <w:num w:numId="2" w16cid:durableId="1602296384">
    <w:abstractNumId w:val="1"/>
  </w:num>
  <w:num w:numId="3" w16cid:durableId="1870220857">
    <w:abstractNumId w:val="2"/>
  </w:num>
  <w:num w:numId="4" w16cid:durableId="1888834256">
    <w:abstractNumId w:val="3"/>
  </w:num>
  <w:num w:numId="5" w16cid:durableId="2015261952">
    <w:abstractNumId w:val="4"/>
  </w:num>
  <w:num w:numId="6" w16cid:durableId="879896563">
    <w:abstractNumId w:val="5"/>
  </w:num>
  <w:num w:numId="7" w16cid:durableId="290863886">
    <w:abstractNumId w:val="6"/>
  </w:num>
  <w:num w:numId="8" w16cid:durableId="1753552040">
    <w:abstractNumId w:val="7"/>
  </w:num>
  <w:num w:numId="9" w16cid:durableId="1009869912">
    <w:abstractNumId w:val="8"/>
  </w:num>
  <w:num w:numId="10" w16cid:durableId="335966355">
    <w:abstractNumId w:val="9"/>
  </w:num>
  <w:num w:numId="11" w16cid:durableId="18091457">
    <w:abstractNumId w:val="10"/>
  </w:num>
  <w:num w:numId="12" w16cid:durableId="157698226">
    <w:abstractNumId w:val="11"/>
  </w:num>
  <w:num w:numId="13" w16cid:durableId="6227323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CE"/>
    <w:rsid w:val="002B77E1"/>
    <w:rsid w:val="0030186B"/>
    <w:rsid w:val="005657CE"/>
    <w:rsid w:val="00643CEE"/>
    <w:rsid w:val="00BE3565"/>
    <w:rsid w:val="00F0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80B2"/>
  <w15:docId w15:val="{D0DC0973-6D06-4144-932C-998F4BF7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 Builder Resume</dc:title>
  <dc:creator>Bhadravathi Srinivasa Murthy, Nagendra</dc:creator>
  <dc:description/>
  <cp:lastModifiedBy>Bhadravathi Srinivasa Murthy, Nagendra</cp:lastModifiedBy>
  <cp:revision>3</cp:revision>
  <dcterms:created xsi:type="dcterms:W3CDTF">2023-01-03T12:15:00Z</dcterms:created>
  <dcterms:modified xsi:type="dcterms:W3CDTF">2023-01-03T12:19:00Z</dcterms:modified>
</cp:coreProperties>
</file>